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8847A" w14:textId="77777777" w:rsidR="006A5168" w:rsidRDefault="006A5168">
      <w:pPr>
        <w:spacing w:before="1" w:line="260" w:lineRule="exact"/>
        <w:rPr>
          <w:sz w:val="26"/>
          <w:szCs w:val="26"/>
        </w:rPr>
      </w:pPr>
    </w:p>
    <w:p w14:paraId="02EF29F2" w14:textId="61329901" w:rsidR="006A5168" w:rsidRDefault="006A5168" w:rsidP="00A84954">
      <w:pPr>
        <w:spacing w:before="29"/>
        <w:ind w:right="517"/>
        <w:rPr>
          <w:rFonts w:ascii="Arial" w:eastAsia="Arial" w:hAnsi="Arial" w:cs="Arial"/>
          <w:sz w:val="24"/>
          <w:szCs w:val="24"/>
        </w:rPr>
      </w:pPr>
    </w:p>
    <w:tbl>
      <w:tblPr>
        <w:tblW w:w="1024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828"/>
      </w:tblGrid>
      <w:tr w:rsidR="000D4F39" w:rsidRPr="00606C06" w14:paraId="6E7930CD" w14:textId="77777777" w:rsidTr="002909F4">
        <w:trPr>
          <w:trHeight w:hRule="exact" w:val="432"/>
          <w:jc w:val="center"/>
        </w:trPr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DB32C61" w14:textId="13FDC20D" w:rsidR="000D4F39" w:rsidRPr="00606C06" w:rsidRDefault="00073822" w:rsidP="002909F4">
            <w:pPr>
              <w:spacing w:line="276" w:lineRule="auto"/>
              <w:ind w:left="39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F36CB7" wp14:editId="43B96C43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-16510</wp:posOffset>
                  </wp:positionV>
                  <wp:extent cx="822325" cy="93345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BA368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B39E7" w14:textId="77777777" w:rsidR="000D4F39" w:rsidRPr="00606C06" w:rsidRDefault="000D4F39" w:rsidP="002909F4">
            <w:pPr>
              <w:spacing w:line="276" w:lineRule="auto"/>
              <w:ind w:left="106" w:right="263"/>
              <w:jc w:val="center"/>
              <w:rPr>
                <w:rFonts w:eastAsia="Calibri"/>
              </w:rPr>
            </w:pPr>
            <w:r w:rsidRPr="00606C06">
              <w:rPr>
                <w:rFonts w:eastAsia="Calibri"/>
                <w:b/>
              </w:rPr>
              <w:t>DIREKTORAT KAMPUS SURABAYA</w:t>
            </w:r>
          </w:p>
        </w:tc>
      </w:tr>
      <w:tr w:rsidR="000D4F39" w:rsidRPr="00606C06" w14:paraId="45CAE01A" w14:textId="77777777" w:rsidTr="002909F4">
        <w:trPr>
          <w:trHeight w:hRule="exact" w:val="432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52193E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9F213B" w14:textId="77777777" w:rsidR="000D4F39" w:rsidRPr="00606C06" w:rsidRDefault="000D4F39" w:rsidP="002909F4">
            <w:pPr>
              <w:spacing w:line="276" w:lineRule="auto"/>
              <w:ind w:left="106" w:right="168"/>
              <w:jc w:val="center"/>
              <w:rPr>
                <w:rFonts w:eastAsia="Calibri"/>
                <w:lang w:val="en-ID"/>
              </w:rPr>
            </w:pPr>
            <w:r w:rsidRPr="00606C06">
              <w:rPr>
                <w:rFonts w:eastAsia="Calibri"/>
                <w:b/>
                <w:lang w:val="en-ID"/>
              </w:rPr>
              <w:t>J</w:t>
            </w:r>
            <w:r w:rsidRPr="00606C06">
              <w:rPr>
                <w:rFonts w:eastAsia="Calibri"/>
                <w:b/>
                <w:spacing w:val="1"/>
                <w:lang w:val="en-ID"/>
              </w:rPr>
              <w:t>l</w:t>
            </w:r>
            <w:r w:rsidRPr="00606C06">
              <w:rPr>
                <w:rFonts w:eastAsia="Calibri"/>
                <w:b/>
                <w:lang w:val="en-ID"/>
              </w:rPr>
              <w:t>.</w:t>
            </w:r>
            <w:r w:rsidRPr="00606C06">
              <w:rPr>
                <w:rFonts w:eastAsia="Calibri"/>
                <w:b/>
                <w:spacing w:val="-3"/>
                <w:lang w:val="en-ID"/>
              </w:rPr>
              <w:t xml:space="preserve"> </w:t>
            </w:r>
            <w:proofErr w:type="spellStart"/>
            <w:r w:rsidRPr="00606C06">
              <w:rPr>
                <w:rFonts w:eastAsia="Calibri"/>
                <w:b/>
                <w:spacing w:val="1"/>
                <w:lang w:val="en-ID"/>
              </w:rPr>
              <w:t>Ketintang</w:t>
            </w:r>
            <w:proofErr w:type="spellEnd"/>
            <w:r w:rsidRPr="00606C06">
              <w:rPr>
                <w:rFonts w:eastAsia="Calibri"/>
                <w:b/>
                <w:spacing w:val="1"/>
                <w:lang w:val="en-ID"/>
              </w:rPr>
              <w:t xml:space="preserve"> No. 156</w:t>
            </w:r>
            <w:r w:rsidRPr="00606C06">
              <w:rPr>
                <w:rFonts w:eastAsia="Calibri"/>
                <w:b/>
                <w:lang w:val="en-ID"/>
              </w:rPr>
              <w:t>,</w:t>
            </w:r>
            <w:r w:rsidRPr="00606C06">
              <w:rPr>
                <w:rFonts w:eastAsia="Calibri"/>
                <w:b/>
                <w:spacing w:val="-1"/>
                <w:lang w:val="en-ID"/>
              </w:rPr>
              <w:t xml:space="preserve"> </w:t>
            </w:r>
            <w:proofErr w:type="spellStart"/>
            <w:r w:rsidRPr="00606C06">
              <w:rPr>
                <w:rFonts w:eastAsia="Calibri"/>
                <w:b/>
                <w:lang w:val="en-ID"/>
              </w:rPr>
              <w:t>Ketintang</w:t>
            </w:r>
            <w:proofErr w:type="spellEnd"/>
            <w:r w:rsidRPr="00606C06">
              <w:rPr>
                <w:rFonts w:eastAsia="Calibri"/>
                <w:b/>
                <w:lang w:val="en-ID"/>
              </w:rPr>
              <w:t xml:space="preserve">, </w:t>
            </w:r>
            <w:proofErr w:type="spellStart"/>
            <w:r w:rsidRPr="00606C06">
              <w:rPr>
                <w:rFonts w:eastAsia="Calibri"/>
                <w:b/>
                <w:lang w:val="en-ID"/>
              </w:rPr>
              <w:t>Gayungan</w:t>
            </w:r>
            <w:proofErr w:type="spellEnd"/>
            <w:r w:rsidRPr="00606C06">
              <w:rPr>
                <w:rFonts w:eastAsia="Calibri"/>
                <w:b/>
                <w:lang w:val="en-ID"/>
              </w:rPr>
              <w:t>, Surabaya</w:t>
            </w:r>
          </w:p>
        </w:tc>
      </w:tr>
      <w:tr w:rsidR="000D4F39" w:rsidRPr="00606C06" w14:paraId="0837A9D0" w14:textId="77777777" w:rsidTr="002909F4">
        <w:trPr>
          <w:trHeight w:hRule="exact" w:val="144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040F1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DC42121" w14:textId="620031E3" w:rsidR="000D4F39" w:rsidRPr="00606C06" w:rsidRDefault="000D4F39" w:rsidP="002909F4">
            <w:pPr>
              <w:spacing w:line="276" w:lineRule="auto"/>
              <w:ind w:left="106" w:right="122"/>
              <w:jc w:val="center"/>
              <w:rPr>
                <w:rFonts w:eastAsia="Cambria"/>
              </w:rPr>
            </w:pPr>
            <w:r>
              <w:rPr>
                <w:rFonts w:eastAsia="Cambria"/>
                <w:b/>
              </w:rPr>
              <w:t xml:space="preserve">LEMBAR </w:t>
            </w:r>
            <w:r w:rsidR="00A068C7">
              <w:rPr>
                <w:rFonts w:eastAsia="Cambria"/>
                <w:b/>
              </w:rPr>
              <w:t>BIMBINGAN</w:t>
            </w:r>
            <w:r>
              <w:rPr>
                <w:rFonts w:eastAsia="Cambria"/>
                <w:b/>
              </w:rPr>
              <w:t xml:space="preserve"> </w:t>
            </w:r>
            <w:r>
              <w:rPr>
                <w:b/>
              </w:rPr>
              <w:t>PROPOSAL</w:t>
            </w:r>
            <w:r w:rsidRPr="00FF41F4">
              <w:rPr>
                <w:b/>
              </w:rPr>
              <w:t xml:space="preserve"> </w:t>
            </w:r>
            <w:r>
              <w:rPr>
                <w:rFonts w:eastAsia="Cambria"/>
                <w:b/>
              </w:rPr>
              <w:t>TUGAS AKHIR</w:t>
            </w:r>
          </w:p>
        </w:tc>
      </w:tr>
      <w:tr w:rsidR="000D4F39" w:rsidRPr="00606C06" w14:paraId="357C13CC" w14:textId="77777777" w:rsidTr="002909F4">
        <w:trPr>
          <w:trHeight w:hRule="exact" w:val="302"/>
          <w:jc w:val="center"/>
        </w:trPr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A343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28098" w14:textId="77777777" w:rsidR="000D4F39" w:rsidRPr="00606C06" w:rsidRDefault="000D4F39" w:rsidP="002909F4">
            <w:pPr>
              <w:spacing w:line="276" w:lineRule="auto"/>
            </w:pPr>
          </w:p>
        </w:tc>
      </w:tr>
    </w:tbl>
    <w:p w14:paraId="351D6B34" w14:textId="3C6C05D8" w:rsidR="006A5168" w:rsidRPr="00A84954" w:rsidRDefault="006A5168">
      <w:pPr>
        <w:spacing w:before="1" w:line="180" w:lineRule="exact"/>
        <w:rPr>
          <w:sz w:val="18"/>
          <w:szCs w:val="18"/>
          <w:lang w:val="en-ID"/>
        </w:rPr>
      </w:pPr>
    </w:p>
    <w:p w14:paraId="44A67EEF" w14:textId="77777777" w:rsidR="006A5168" w:rsidRDefault="006A5168">
      <w:pPr>
        <w:spacing w:line="200" w:lineRule="exact"/>
      </w:pPr>
    </w:p>
    <w:p w14:paraId="1ECA831E" w14:textId="141EC20F" w:rsidR="006A5168" w:rsidRPr="00A84954" w:rsidRDefault="006A5168" w:rsidP="00A84954">
      <w:pPr>
        <w:spacing w:line="200" w:lineRule="exact"/>
      </w:pPr>
    </w:p>
    <w:p w14:paraId="6A6D3134" w14:textId="34596AF9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proofErr w:type="spellStart"/>
      <w:r>
        <w:rPr>
          <w:spacing w:val="-1"/>
          <w:sz w:val="24"/>
          <w:szCs w:val="24"/>
        </w:rPr>
        <w:t>Le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z w:val="24"/>
          <w:szCs w:val="24"/>
        </w:rPr>
        <w:tab/>
        <w:t xml:space="preserve">: </w:t>
      </w:r>
      <w:r w:rsidR="00A03FAE">
        <w:rPr>
          <w:sz w:val="24"/>
          <w:szCs w:val="24"/>
        </w:rPr>
        <w:t xml:space="preserve">Muhammad </w:t>
      </w:r>
      <w:proofErr w:type="spellStart"/>
      <w:r w:rsidR="00A03FAE">
        <w:rPr>
          <w:sz w:val="24"/>
          <w:szCs w:val="24"/>
        </w:rPr>
        <w:t>Asthi</w:t>
      </w:r>
      <w:proofErr w:type="spellEnd"/>
      <w:r w:rsidR="00A03FAE">
        <w:rPr>
          <w:sz w:val="24"/>
          <w:szCs w:val="24"/>
        </w:rPr>
        <w:t xml:space="preserve"> Seta Ari </w:t>
      </w:r>
      <w:proofErr w:type="spellStart"/>
      <w:r w:rsidR="00A03FAE">
        <w:rPr>
          <w:sz w:val="24"/>
          <w:szCs w:val="24"/>
        </w:rPr>
        <w:t>Yuwana</w:t>
      </w:r>
      <w:proofErr w:type="spellEnd"/>
      <w:r w:rsidR="005812D9">
        <w:rPr>
          <w:sz w:val="24"/>
          <w:szCs w:val="24"/>
        </w:rPr>
        <w:t xml:space="preserve"> / 1201230019</w:t>
      </w:r>
    </w:p>
    <w:p w14:paraId="41CE57BB" w14:textId="728D3106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 xml:space="preserve">Program </w:t>
      </w:r>
      <w:proofErr w:type="spellStart"/>
      <w:r>
        <w:rPr>
          <w:spacing w:val="1"/>
          <w:sz w:val="24"/>
          <w:szCs w:val="24"/>
        </w:rPr>
        <w:t>Studi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 w:rsidR="00A03FAE">
        <w:rPr>
          <w:sz w:val="24"/>
          <w:szCs w:val="24"/>
        </w:rPr>
        <w:t>Rekayasa</w:t>
      </w:r>
      <w:proofErr w:type="spellEnd"/>
      <w:r w:rsidR="00A03FAE">
        <w:rPr>
          <w:sz w:val="24"/>
          <w:szCs w:val="24"/>
        </w:rPr>
        <w:t xml:space="preserve"> </w:t>
      </w:r>
      <w:proofErr w:type="spellStart"/>
      <w:r w:rsidR="00A03FAE">
        <w:rPr>
          <w:sz w:val="24"/>
          <w:szCs w:val="24"/>
        </w:rPr>
        <w:t>Perangkat</w:t>
      </w:r>
      <w:proofErr w:type="spellEnd"/>
      <w:r w:rsidR="00A03FAE">
        <w:rPr>
          <w:sz w:val="24"/>
          <w:szCs w:val="24"/>
        </w:rPr>
        <w:t xml:space="preserve"> </w:t>
      </w:r>
      <w:proofErr w:type="spellStart"/>
      <w:r w:rsidR="00A03FAE">
        <w:rPr>
          <w:sz w:val="24"/>
          <w:szCs w:val="24"/>
        </w:rPr>
        <w:t>Lunak</w:t>
      </w:r>
      <w:proofErr w:type="spellEnd"/>
    </w:p>
    <w:p w14:paraId="5A14CB9F" w14:textId="682FDC3B" w:rsidR="006A5168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proofErr w:type="spellStart"/>
      <w:r>
        <w:rPr>
          <w:sz w:val="24"/>
          <w:szCs w:val="24"/>
        </w:rPr>
        <w:t>Pembi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bing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 w:rsidR="00A03FAE">
        <w:rPr>
          <w:sz w:val="24"/>
          <w:szCs w:val="24"/>
        </w:rPr>
        <w:t>Arni</w:t>
      </w:r>
      <w:proofErr w:type="spellEnd"/>
      <w:r w:rsidR="00A03FAE">
        <w:rPr>
          <w:sz w:val="24"/>
          <w:szCs w:val="24"/>
        </w:rPr>
        <w:t xml:space="preserve"> </w:t>
      </w:r>
      <w:proofErr w:type="spellStart"/>
      <w:r w:rsidR="00A03FAE">
        <w:rPr>
          <w:sz w:val="24"/>
          <w:szCs w:val="24"/>
        </w:rPr>
        <w:t>Muarifah</w:t>
      </w:r>
      <w:proofErr w:type="spellEnd"/>
      <w:r w:rsidR="00A03FAE">
        <w:rPr>
          <w:sz w:val="24"/>
          <w:szCs w:val="24"/>
        </w:rPr>
        <w:t xml:space="preserve"> </w:t>
      </w:r>
      <w:proofErr w:type="spellStart"/>
      <w:r w:rsidR="00A03FAE">
        <w:rPr>
          <w:sz w:val="24"/>
          <w:szCs w:val="24"/>
        </w:rPr>
        <w:t>Amri</w:t>
      </w:r>
      <w:proofErr w:type="spellEnd"/>
      <w:r w:rsidR="00F20E59">
        <w:rPr>
          <w:sz w:val="24"/>
          <w:szCs w:val="24"/>
        </w:rPr>
        <w:t>, S.T</w:t>
      </w:r>
      <w:r w:rsidR="007F12B9">
        <w:rPr>
          <w:sz w:val="24"/>
          <w:szCs w:val="24"/>
        </w:rPr>
        <w:t>.</w:t>
      </w:r>
      <w:r w:rsidR="00F20E59">
        <w:rPr>
          <w:sz w:val="24"/>
          <w:szCs w:val="24"/>
        </w:rPr>
        <w:t>, M.T.</w:t>
      </w:r>
    </w:p>
    <w:p w14:paraId="6AD475AA" w14:textId="42A9EA9F" w:rsidR="006A5168" w:rsidRDefault="0087600F" w:rsidP="00A84954">
      <w:pPr>
        <w:spacing w:line="260" w:lineRule="exact"/>
        <w:ind w:left="284" w:right="2947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tatus </w:t>
      </w: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  <w:r>
        <w:rPr>
          <w:position w:val="-1"/>
          <w:sz w:val="24"/>
          <w:szCs w:val="24"/>
        </w:rPr>
        <w:tab/>
        <w:t>: (</w:t>
      </w: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  <w:r>
        <w:rPr>
          <w:position w:val="-1"/>
          <w:sz w:val="24"/>
          <w:szCs w:val="24"/>
        </w:rPr>
        <w:t xml:space="preserve"> 2)</w:t>
      </w:r>
    </w:p>
    <w:p w14:paraId="32F990A2" w14:textId="77777777" w:rsidR="006A5168" w:rsidRDefault="006A5168">
      <w:pPr>
        <w:spacing w:line="200" w:lineRule="exact"/>
      </w:pPr>
    </w:p>
    <w:p w14:paraId="2B2E7317" w14:textId="77777777" w:rsidR="006A5168" w:rsidRDefault="006A5168">
      <w:pPr>
        <w:spacing w:before="15" w:line="240" w:lineRule="exact"/>
        <w:rPr>
          <w:sz w:val="24"/>
          <w:szCs w:val="24"/>
        </w:rPr>
      </w:pPr>
    </w:p>
    <w:tbl>
      <w:tblPr>
        <w:tblW w:w="9355" w:type="dxa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418"/>
        <w:gridCol w:w="5815"/>
        <w:gridCol w:w="1556"/>
      </w:tblGrid>
      <w:tr w:rsidR="006A5168" w14:paraId="0832A1E1" w14:textId="77777777" w:rsidTr="00530106">
        <w:trPr>
          <w:trHeight w:hRule="exact" w:val="35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0203D6" w14:textId="77777777" w:rsidR="006A5168" w:rsidRDefault="0087600F" w:rsidP="00D45DC0">
            <w:pPr>
              <w:spacing w:before="41"/>
              <w:ind w:left="14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No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59F159" w14:textId="77777777" w:rsidR="006A5168" w:rsidRDefault="0087600F" w:rsidP="00D45DC0">
            <w:pPr>
              <w:spacing w:before="41"/>
              <w:ind w:left="17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anggal</w:t>
            </w:r>
            <w:proofErr w:type="spellEnd"/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8CBD8D" w14:textId="77777777" w:rsidR="006A5168" w:rsidRDefault="0087600F" w:rsidP="00D45DC0">
            <w:pPr>
              <w:spacing w:before="41"/>
              <w:ind w:left="2603" w:right="260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ahasan</w:t>
            </w:r>
            <w:proofErr w:type="spellEnd"/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507202" w14:textId="77777777" w:rsidR="006A5168" w:rsidRDefault="0087600F" w:rsidP="00D45DC0">
            <w:pPr>
              <w:spacing w:before="41"/>
              <w:ind w:left="29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Paraf</w:t>
            </w:r>
            <w:proofErr w:type="spellEnd"/>
          </w:p>
        </w:tc>
      </w:tr>
      <w:tr w:rsidR="006A5168" w14:paraId="0B6C555F" w14:textId="77777777" w:rsidTr="00671196">
        <w:trPr>
          <w:trHeight w:hRule="exact" w:val="2389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8DEA0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016835" w14:textId="0E01C410" w:rsidR="00A03FAE" w:rsidRDefault="00A03FAE" w:rsidP="00D45DC0">
            <w:pPr>
              <w:jc w:val="center"/>
            </w:pPr>
            <w:r>
              <w:t>9 April 2026</w:t>
            </w: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B740E0" w14:textId="77777777" w:rsidR="005D3BE7" w:rsidRDefault="00A03FAE" w:rsidP="005D3BE7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 w:rsidR="00E96C07">
              <w:t>cakupan</w:t>
            </w:r>
            <w:proofErr w:type="spellEnd"/>
            <w:r w:rsidR="00E96C07"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Akhir</w:t>
            </w:r>
            <w:proofErr w:type="spellEnd"/>
            <w:r w:rsidR="005D3BE7">
              <w:t xml:space="preserve"> :</w:t>
            </w:r>
            <w:proofErr w:type="gramEnd"/>
            <w:r w:rsidR="005D3BE7">
              <w:t xml:space="preserve"> </w:t>
            </w:r>
          </w:p>
          <w:p w14:paraId="238021B9" w14:textId="759FCC03" w:rsidR="005D3BE7" w:rsidRDefault="005D3BE7" w:rsidP="00671196">
            <w:r w:rsidRPr="005D3BE7">
              <w:t xml:space="preserve">Scope </w:t>
            </w:r>
            <w:proofErr w:type="spellStart"/>
            <w:r w:rsidRPr="005D3BE7">
              <w:t>kurang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luas</w:t>
            </w:r>
            <w:proofErr w:type="spellEnd"/>
            <w:r w:rsidRPr="005D3BE7">
              <w:t xml:space="preserve"> -&gt; </w:t>
            </w:r>
            <w:proofErr w:type="spellStart"/>
            <w:r w:rsidRPr="005D3BE7">
              <w:t>Bisa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ditambahkan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untuk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mencakup</w:t>
            </w:r>
            <w:proofErr w:type="spellEnd"/>
            <w:r w:rsidRPr="005D3BE7"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 w:rsidRPr="005D3BE7">
              <w:t>logistik</w:t>
            </w:r>
            <w:proofErr w:type="spellEnd"/>
            <w:r w:rsidRPr="005D3BE7">
              <w:t xml:space="preserve">, asset, </w:t>
            </w:r>
            <w:proofErr w:type="spellStart"/>
            <w:r w:rsidRPr="005D3BE7">
              <w:t>ataupun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peminjaman</w:t>
            </w:r>
            <w:proofErr w:type="spellEnd"/>
            <w:r w:rsidRPr="005D3BE7">
              <w:t xml:space="preserve">. </w:t>
            </w:r>
            <w:proofErr w:type="spellStart"/>
            <w:r w:rsidRPr="005D3BE7">
              <w:t>tidak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hanya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persuratan</w:t>
            </w:r>
            <w:proofErr w:type="spellEnd"/>
          </w:p>
          <w:p w14:paraId="51FC5A0D" w14:textId="6178E729" w:rsidR="005D3BE7" w:rsidRPr="005D3BE7" w:rsidRDefault="005D3BE7" w:rsidP="005D3BE7">
            <w:pPr>
              <w:autoSpaceDE w:val="0"/>
              <w:autoSpaceDN w:val="0"/>
              <w:adjustRightInd w:val="0"/>
            </w:pPr>
            <w:proofErr w:type="spellStart"/>
            <w:r w:rsidRPr="00671196">
              <w:rPr>
                <w:b/>
                <w:bCs/>
              </w:rPr>
              <w:t>Pematangan</w:t>
            </w:r>
            <w:proofErr w:type="spellEnd"/>
            <w:r w:rsidRPr="00671196">
              <w:rPr>
                <w:b/>
                <w:bCs/>
              </w:rPr>
              <w:t xml:space="preserve"> </w:t>
            </w:r>
            <w:proofErr w:type="spellStart"/>
            <w:r w:rsidRPr="00671196">
              <w:rPr>
                <w:b/>
                <w:bCs/>
              </w:rPr>
              <w:t>Konsep</w:t>
            </w:r>
            <w:proofErr w:type="spellEnd"/>
            <w:r>
              <w:t xml:space="preserve">,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scopenya</w:t>
            </w:r>
            <w:proofErr w:type="spellEnd"/>
            <w:r>
              <w:t xml:space="preserve">, </w:t>
            </w:r>
            <w:proofErr w:type="spellStart"/>
            <w:r>
              <w:t>dirumuskan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</w:p>
          <w:p w14:paraId="73DDFD50" w14:textId="25A2E7B5" w:rsidR="005D3BE7" w:rsidRPr="005D3BE7" w:rsidRDefault="005D3BE7" w:rsidP="00671196">
            <w:pPr>
              <w:autoSpaceDE w:val="0"/>
              <w:autoSpaceDN w:val="0"/>
              <w:adjustRightInd w:val="0"/>
            </w:pPr>
            <w:r w:rsidRPr="005D3BE7">
              <w:t>BPMN -&gt; As is &amp; To be (</w:t>
            </w:r>
            <w:proofErr w:type="spellStart"/>
            <w:r w:rsidRPr="005D3BE7">
              <w:t>untuk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masing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masing</w:t>
            </w:r>
            <w:proofErr w:type="spellEnd"/>
            <w:r w:rsidRPr="005D3BE7">
              <w:t xml:space="preserve"> </w:t>
            </w:r>
            <w:proofErr w:type="spellStart"/>
            <w:r>
              <w:t>modul</w:t>
            </w:r>
            <w:proofErr w:type="spellEnd"/>
            <w:r w:rsidRPr="005D3BE7">
              <w:t>)</w:t>
            </w:r>
          </w:p>
          <w:p w14:paraId="264BCE97" w14:textId="50610EB1" w:rsidR="005D3BE7" w:rsidRPr="005D3BE7" w:rsidRDefault="005D3BE7" w:rsidP="005D3BE7">
            <w:pPr>
              <w:autoSpaceDE w:val="0"/>
              <w:autoSpaceDN w:val="0"/>
              <w:adjustRightInd w:val="0"/>
            </w:pPr>
            <w:r w:rsidRPr="005D3BE7">
              <w:t>Lampiran</w:t>
            </w:r>
            <w:r>
              <w:t xml:space="preserve"> yang </w:t>
            </w:r>
            <w:proofErr w:type="spellStart"/>
            <w:r>
              <w:t>dibutuhkan</w:t>
            </w:r>
            <w:proofErr w:type="spellEnd"/>
            <w:r w:rsidRPr="005D3BE7">
              <w:t>:</w:t>
            </w:r>
          </w:p>
          <w:p w14:paraId="45413951" w14:textId="77777777" w:rsidR="005D3BE7" w:rsidRPr="005D3BE7" w:rsidRDefault="005D3BE7" w:rsidP="005D3BE7">
            <w:pPr>
              <w:autoSpaceDE w:val="0"/>
              <w:autoSpaceDN w:val="0"/>
              <w:adjustRightInd w:val="0"/>
            </w:pPr>
            <w:proofErr w:type="spellStart"/>
            <w:r w:rsidRPr="005D3BE7">
              <w:t>Bukti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bukti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observasi</w:t>
            </w:r>
            <w:proofErr w:type="spellEnd"/>
            <w:r w:rsidRPr="005D3BE7">
              <w:t xml:space="preserve"> (</w:t>
            </w:r>
            <w:proofErr w:type="spellStart"/>
            <w:r w:rsidRPr="005D3BE7">
              <w:t>kalau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ada</w:t>
            </w:r>
            <w:proofErr w:type="spellEnd"/>
            <w:r w:rsidRPr="005D3BE7">
              <w:t>)</w:t>
            </w:r>
          </w:p>
          <w:p w14:paraId="7240B6AF" w14:textId="77777777" w:rsidR="005D3BE7" w:rsidRPr="005D3BE7" w:rsidRDefault="005D3BE7" w:rsidP="005D3BE7">
            <w:pPr>
              <w:autoSpaceDE w:val="0"/>
              <w:autoSpaceDN w:val="0"/>
              <w:adjustRightInd w:val="0"/>
            </w:pPr>
            <w:proofErr w:type="spellStart"/>
            <w:r w:rsidRPr="005D3BE7">
              <w:t>Wawancara</w:t>
            </w:r>
            <w:proofErr w:type="spellEnd"/>
            <w:r w:rsidRPr="005D3BE7">
              <w:t xml:space="preserve"> (Candid)</w:t>
            </w:r>
          </w:p>
          <w:p w14:paraId="4A07890D" w14:textId="37AD44BF" w:rsidR="005D3BE7" w:rsidRDefault="005D3BE7" w:rsidP="005D3BE7">
            <w:proofErr w:type="spellStart"/>
            <w:r w:rsidRPr="005D3BE7">
              <w:t>Transkrip</w:t>
            </w:r>
            <w:proofErr w:type="spellEnd"/>
            <w:r w:rsidRPr="005D3BE7">
              <w:t xml:space="preserve"> </w:t>
            </w:r>
            <w:proofErr w:type="spellStart"/>
            <w:r w:rsidRPr="005D3BE7">
              <w:t>wawancara</w:t>
            </w:r>
            <w:proofErr w:type="spellEnd"/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21A2B9" w14:textId="77777777" w:rsidR="006A5168" w:rsidRDefault="006A5168" w:rsidP="00D45DC0">
            <w:pPr>
              <w:jc w:val="center"/>
            </w:pPr>
          </w:p>
        </w:tc>
      </w:tr>
      <w:tr w:rsidR="006A5168" w14:paraId="5CBF22AD" w14:textId="77777777" w:rsidTr="00530106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3DFE6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8151D8" w14:textId="165BF9DE" w:rsidR="006A5168" w:rsidRDefault="000803FD" w:rsidP="00D45DC0">
            <w:pPr>
              <w:jc w:val="center"/>
            </w:pPr>
            <w:r>
              <w:t>24 April 2026</w:t>
            </w: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2DBCC3" w14:textId="399DE4B0" w:rsidR="006A5168" w:rsidRDefault="001E1838" w:rsidP="005D3BE7">
            <w:proofErr w:type="spellStart"/>
            <w:r>
              <w:t>Pematangan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&amp; scope: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persuratan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. Flow </w:t>
            </w:r>
            <w:proofErr w:type="spellStart"/>
            <w:r>
              <w:t>untuk</w:t>
            </w:r>
            <w:proofErr w:type="spellEnd"/>
            <w:r>
              <w:t xml:space="preserve"> NDE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AF50E5" w14:textId="77777777" w:rsidR="006A5168" w:rsidRDefault="006A5168" w:rsidP="00D45DC0">
            <w:pPr>
              <w:jc w:val="center"/>
            </w:pPr>
          </w:p>
        </w:tc>
      </w:tr>
      <w:tr w:rsidR="006A5168" w14:paraId="675C8AD1" w14:textId="77777777" w:rsidTr="00530106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23D9C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225FB1" w14:textId="285F7B0D" w:rsidR="006A5168" w:rsidRDefault="001F6DFC" w:rsidP="00D45DC0">
            <w:pPr>
              <w:jc w:val="center"/>
            </w:pPr>
            <w:r>
              <w:t>8 Mei 2026</w:t>
            </w: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BDD0DB" w14:textId="69568AC1" w:rsidR="006A5168" w:rsidRDefault="00CF6D88" w:rsidP="005D3BE7"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&amp; user story. </w:t>
            </w:r>
            <w:proofErr w:type="spellStart"/>
            <w:r>
              <w:t>Penulisan</w:t>
            </w:r>
            <w:proofErr w:type="spellEnd"/>
            <w:r>
              <w:t xml:space="preserve"> Bab 1</w:t>
            </w:r>
            <w:r w:rsidR="007664B6">
              <w:t xml:space="preserve"> – 2. </w:t>
            </w:r>
            <w:proofErr w:type="spellStart"/>
            <w:r w:rsidR="007664B6">
              <w:t>Struktur</w:t>
            </w:r>
            <w:proofErr w:type="spellEnd"/>
            <w:r w:rsidR="007664B6">
              <w:t xml:space="preserve">  </w:t>
            </w:r>
            <w:proofErr w:type="spellStart"/>
            <w:r w:rsidR="007664B6">
              <w:t>kerangka</w:t>
            </w:r>
            <w:proofErr w:type="spellEnd"/>
            <w:r w:rsidR="007664B6">
              <w:t xml:space="preserve"> </w:t>
            </w:r>
            <w:proofErr w:type="spellStart"/>
            <w:r w:rsidR="007664B6">
              <w:t>bab</w:t>
            </w:r>
            <w:proofErr w:type="spellEnd"/>
            <w:r w:rsidR="007664B6">
              <w:t xml:space="preserve"> 3</w:t>
            </w:r>
            <w:bookmarkStart w:id="0" w:name="_GoBack"/>
            <w:bookmarkEnd w:id="0"/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24D4F" w14:textId="77777777" w:rsidR="006A5168" w:rsidRDefault="006A5168" w:rsidP="00D45DC0">
            <w:pPr>
              <w:jc w:val="center"/>
            </w:pPr>
          </w:p>
        </w:tc>
      </w:tr>
      <w:tr w:rsidR="006A5168" w14:paraId="6CB0D9DC" w14:textId="77777777" w:rsidTr="00530106">
        <w:trPr>
          <w:trHeight w:hRule="exact" w:val="114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4659D4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0F50D" w14:textId="77777777" w:rsidR="006A5168" w:rsidRDefault="006A5168" w:rsidP="00D45DC0">
            <w:pPr>
              <w:jc w:val="center"/>
            </w:pP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F5E82A" w14:textId="77777777" w:rsidR="006A5168" w:rsidRDefault="006A5168" w:rsidP="005D3BE7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D8513A" w14:textId="77777777" w:rsidR="006A5168" w:rsidRDefault="006A5168" w:rsidP="00D45DC0">
            <w:pPr>
              <w:jc w:val="center"/>
            </w:pPr>
          </w:p>
        </w:tc>
      </w:tr>
      <w:tr w:rsidR="006A5168" w14:paraId="37BC166F" w14:textId="77777777" w:rsidTr="00530106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A2CB2D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5959BD" w14:textId="77777777" w:rsidR="006A5168" w:rsidRDefault="006A5168" w:rsidP="00D45DC0">
            <w:pPr>
              <w:jc w:val="center"/>
            </w:pP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D459B6" w14:textId="77777777" w:rsidR="006A5168" w:rsidRDefault="006A5168" w:rsidP="005D3BE7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8281D8" w14:textId="77777777" w:rsidR="006A5168" w:rsidRDefault="006A5168" w:rsidP="00D45DC0">
            <w:pPr>
              <w:jc w:val="center"/>
            </w:pPr>
          </w:p>
        </w:tc>
      </w:tr>
      <w:tr w:rsidR="006A5168" w14:paraId="5ED19EBD" w14:textId="77777777" w:rsidTr="00530106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B5676E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4DCF43" w14:textId="77777777" w:rsidR="006A5168" w:rsidRDefault="006A5168" w:rsidP="00D45DC0">
            <w:pPr>
              <w:jc w:val="center"/>
            </w:pP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15112F" w14:textId="77777777" w:rsidR="006A5168" w:rsidRDefault="006A5168" w:rsidP="005D3BE7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411BBA" w14:textId="77777777" w:rsidR="006A5168" w:rsidRDefault="006A5168" w:rsidP="00D45DC0">
            <w:pPr>
              <w:jc w:val="center"/>
            </w:pPr>
          </w:p>
        </w:tc>
      </w:tr>
      <w:tr w:rsidR="006A5168" w14:paraId="2CEC3C55" w14:textId="77777777" w:rsidTr="00530106">
        <w:trPr>
          <w:trHeight w:hRule="exact" w:val="114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C38F47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5C6FBC" w14:textId="77777777" w:rsidR="006A5168" w:rsidRDefault="006A5168" w:rsidP="00D45DC0">
            <w:pPr>
              <w:jc w:val="center"/>
            </w:pP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74A14" w14:textId="77777777" w:rsidR="006A5168" w:rsidRDefault="006A5168" w:rsidP="005D3BE7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219F62" w14:textId="77777777" w:rsidR="006A5168" w:rsidRDefault="006A5168" w:rsidP="00D45DC0">
            <w:pPr>
              <w:jc w:val="center"/>
            </w:pPr>
          </w:p>
        </w:tc>
      </w:tr>
      <w:tr w:rsidR="006A5168" w14:paraId="30BA5884" w14:textId="77777777" w:rsidTr="00530106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35886" w14:textId="77777777" w:rsidR="006A5168" w:rsidRPr="00A068C7" w:rsidRDefault="0087600F" w:rsidP="00D45DC0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F8101B" w14:textId="77777777" w:rsidR="006A5168" w:rsidRDefault="006A5168" w:rsidP="00D45DC0">
            <w:pPr>
              <w:jc w:val="center"/>
            </w:pPr>
          </w:p>
        </w:tc>
        <w:tc>
          <w:tcPr>
            <w:tcW w:w="5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8EA65C" w14:textId="77777777" w:rsidR="006A5168" w:rsidRDefault="006A5168" w:rsidP="005D3BE7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10D5C" w14:textId="77777777" w:rsidR="006A5168" w:rsidRDefault="006A5168" w:rsidP="00D45DC0">
            <w:pPr>
              <w:jc w:val="center"/>
            </w:pPr>
          </w:p>
        </w:tc>
      </w:tr>
    </w:tbl>
    <w:p w14:paraId="77E28E7A" w14:textId="77777777" w:rsidR="006A5168" w:rsidRDefault="006A5168">
      <w:pPr>
        <w:spacing w:line="200" w:lineRule="exact"/>
      </w:pPr>
    </w:p>
    <w:p w14:paraId="4980C5F2" w14:textId="77777777" w:rsidR="006A5168" w:rsidRDefault="006A5168">
      <w:pPr>
        <w:spacing w:line="200" w:lineRule="exact"/>
      </w:pPr>
    </w:p>
    <w:p w14:paraId="6C36B6D8" w14:textId="77777777" w:rsidR="006A5168" w:rsidRDefault="006A5168">
      <w:pPr>
        <w:spacing w:line="200" w:lineRule="exact"/>
      </w:pPr>
    </w:p>
    <w:p w14:paraId="0A1165D2" w14:textId="77777777" w:rsidR="006A5168" w:rsidRDefault="006A5168">
      <w:pPr>
        <w:spacing w:before="13" w:line="280" w:lineRule="exact"/>
        <w:rPr>
          <w:sz w:val="28"/>
          <w:szCs w:val="28"/>
        </w:rPr>
      </w:pPr>
    </w:p>
    <w:p w14:paraId="587BEBC0" w14:textId="1AED8342" w:rsidR="006A5168" w:rsidRDefault="006A5168">
      <w:pPr>
        <w:spacing w:before="40"/>
        <w:ind w:right="119"/>
        <w:jc w:val="right"/>
        <w:rPr>
          <w:rFonts w:ascii="Garamond" w:eastAsia="Garamond" w:hAnsi="Garamond" w:cs="Garamond"/>
        </w:rPr>
      </w:pPr>
    </w:p>
    <w:sectPr w:rsidR="006A5168">
      <w:type w:val="continuous"/>
      <w:pgSz w:w="11920" w:h="16840"/>
      <w:pgMar w:top="40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67D14"/>
    <w:multiLevelType w:val="multilevel"/>
    <w:tmpl w:val="7CA669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68"/>
    <w:rsid w:val="000219D4"/>
    <w:rsid w:val="00073822"/>
    <w:rsid w:val="000803FD"/>
    <w:rsid w:val="000D4F39"/>
    <w:rsid w:val="000E1C5F"/>
    <w:rsid w:val="001E1838"/>
    <w:rsid w:val="001F6DFC"/>
    <w:rsid w:val="00530106"/>
    <w:rsid w:val="005812D9"/>
    <w:rsid w:val="005D3BE7"/>
    <w:rsid w:val="0063542F"/>
    <w:rsid w:val="00671196"/>
    <w:rsid w:val="006A5168"/>
    <w:rsid w:val="006E24A8"/>
    <w:rsid w:val="007664B6"/>
    <w:rsid w:val="007F12B9"/>
    <w:rsid w:val="0087600F"/>
    <w:rsid w:val="00A03FAE"/>
    <w:rsid w:val="00A068C7"/>
    <w:rsid w:val="00A677F3"/>
    <w:rsid w:val="00A84954"/>
    <w:rsid w:val="00A90509"/>
    <w:rsid w:val="00CF6D88"/>
    <w:rsid w:val="00D45DC0"/>
    <w:rsid w:val="00E96C07"/>
    <w:rsid w:val="00F20E59"/>
    <w:rsid w:val="5C81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EA883"/>
  <w15:docId w15:val="{B58F20E1-9470-4C69-B50A-D7198D91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A84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77F478-94A9-4651-8705-A36B17EBF4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1C584-65C0-43E7-8E36-B884252CA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1CFAE1-6FB6-4558-872C-52AF4AD8D65F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</cp:lastModifiedBy>
  <cp:revision>22</cp:revision>
  <dcterms:created xsi:type="dcterms:W3CDTF">2024-11-08T00:33:00Z</dcterms:created>
  <dcterms:modified xsi:type="dcterms:W3CDTF">2026-05-08T04:36:00Z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